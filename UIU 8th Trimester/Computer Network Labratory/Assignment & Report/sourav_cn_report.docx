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E65B" w14:textId="77777777" w:rsidR="00E360E5" w:rsidRDefault="00E360E5" w:rsidP="00E360E5">
      <w:pPr>
        <w:rPr>
          <w:b/>
          <w:bCs/>
        </w:rPr>
      </w:pPr>
    </w:p>
    <w:p w14:paraId="486F6157" w14:textId="77777777" w:rsidR="00E360E5" w:rsidRDefault="00E360E5" w:rsidP="00E360E5">
      <w:pPr>
        <w:jc w:val="center"/>
        <w:rPr>
          <w:b/>
          <w:bCs/>
        </w:rPr>
      </w:pPr>
    </w:p>
    <w:p w14:paraId="7EB5A9F1" w14:textId="319BFE16" w:rsidR="00E360E5" w:rsidRPr="00E360E5" w:rsidRDefault="00E360E5" w:rsidP="00E360E5">
      <w:pPr>
        <w:jc w:val="center"/>
        <w:rPr>
          <w:b/>
          <w:bCs/>
          <w:sz w:val="36"/>
          <w:szCs w:val="36"/>
        </w:rPr>
      </w:pPr>
      <w:r w:rsidRPr="00E360E5">
        <w:rPr>
          <w:b/>
          <w:bCs/>
          <w:sz w:val="36"/>
          <w:szCs w:val="36"/>
        </w:rPr>
        <w:t>DEVELOPMENT OF A SIMPLE HTTP SERVER USING PYTHON SOCKET PROGRAMMING</w:t>
      </w:r>
    </w:p>
    <w:p w14:paraId="1A456CF4" w14:textId="6AB27E31" w:rsidR="00E360E5" w:rsidRPr="00E360E5" w:rsidRDefault="00E360E5" w:rsidP="00E360E5">
      <w:pPr>
        <w:rPr>
          <w:b/>
          <w:bCs/>
        </w:rPr>
      </w:pPr>
    </w:p>
    <w:p w14:paraId="46558F6B" w14:textId="77777777" w:rsidR="00E360E5" w:rsidRDefault="00E360E5" w:rsidP="00E360E5">
      <w:pPr>
        <w:rPr>
          <w:b/>
          <w:bCs/>
          <w:u w:val="single"/>
        </w:rPr>
      </w:pPr>
    </w:p>
    <w:p w14:paraId="74717D6B" w14:textId="73F62E27" w:rsidR="00E360E5" w:rsidRPr="00E360E5" w:rsidRDefault="00E360E5" w:rsidP="00E360E5">
      <w:pPr>
        <w:rPr>
          <w:b/>
          <w:bCs/>
          <w:u w:val="single"/>
        </w:rPr>
      </w:pPr>
      <w:r w:rsidRPr="00E360E5">
        <w:rPr>
          <w:b/>
          <w:bCs/>
          <w:u w:val="single"/>
        </w:rPr>
        <w:t>Submitted To</w:t>
      </w:r>
      <w:r w:rsidRPr="00E360E5">
        <w:rPr>
          <w:b/>
          <w:bCs/>
        </w:rPr>
        <w:t>:</w:t>
      </w:r>
    </w:p>
    <w:p w14:paraId="40E5553A" w14:textId="1DB437BE" w:rsidR="00E360E5" w:rsidRPr="00E360E5" w:rsidRDefault="00E360E5" w:rsidP="00E360E5">
      <w:pPr>
        <w:rPr>
          <w:b/>
          <w:bCs/>
        </w:rPr>
      </w:pPr>
      <w:r w:rsidRPr="00E360E5">
        <w:rPr>
          <w:b/>
          <w:bCs/>
        </w:rPr>
        <w:t>Faculty Name:</w:t>
      </w:r>
      <w:r>
        <w:rPr>
          <w:b/>
          <w:bCs/>
        </w:rPr>
        <w:t xml:space="preserve"> </w:t>
      </w:r>
      <w:r w:rsidRPr="00E360E5">
        <w:t>Abu Bakar Fahad</w:t>
      </w:r>
    </w:p>
    <w:p w14:paraId="39036684" w14:textId="77777777" w:rsidR="00E360E5" w:rsidRPr="00E360E5" w:rsidRDefault="00E360E5" w:rsidP="00E360E5">
      <w:r w:rsidRPr="00E360E5">
        <w:t>Department of Computer Science &amp; Engineering</w:t>
      </w:r>
    </w:p>
    <w:p w14:paraId="5280A4A1" w14:textId="77777777" w:rsidR="00E360E5" w:rsidRPr="00E360E5" w:rsidRDefault="00E360E5" w:rsidP="00E360E5">
      <w:r w:rsidRPr="00E360E5">
        <w:t>United International University</w:t>
      </w:r>
    </w:p>
    <w:p w14:paraId="2C3883B0" w14:textId="25CB2E8C" w:rsidR="00E360E5" w:rsidRPr="00E360E5" w:rsidRDefault="00E360E5" w:rsidP="00E360E5">
      <w:pPr>
        <w:rPr>
          <w:b/>
          <w:bCs/>
        </w:rPr>
      </w:pPr>
    </w:p>
    <w:p w14:paraId="0F20D08E" w14:textId="7EC56A83" w:rsidR="00E360E5" w:rsidRPr="00E360E5" w:rsidRDefault="00E360E5" w:rsidP="00E360E5">
      <w:pPr>
        <w:rPr>
          <w:b/>
          <w:bCs/>
        </w:rPr>
      </w:pPr>
      <w:r w:rsidRPr="00E360E5">
        <w:rPr>
          <w:b/>
          <w:bCs/>
          <w:u w:val="single"/>
        </w:rPr>
        <w:t>Submitted By</w:t>
      </w:r>
      <w:r>
        <w:rPr>
          <w:b/>
          <w:bCs/>
        </w:rPr>
        <w:t>:</w:t>
      </w:r>
    </w:p>
    <w:p w14:paraId="78ED945A" w14:textId="70DF56CF" w:rsidR="00E360E5" w:rsidRPr="00E360E5" w:rsidRDefault="00E360E5" w:rsidP="00E360E5">
      <w:pPr>
        <w:rPr>
          <w:b/>
          <w:bCs/>
        </w:rPr>
      </w:pPr>
      <w:r w:rsidRPr="00E360E5">
        <w:rPr>
          <w:b/>
          <w:bCs/>
        </w:rPr>
        <w:t>Name</w:t>
      </w:r>
      <w:r>
        <w:rPr>
          <w:b/>
          <w:bCs/>
        </w:rPr>
        <w:tab/>
      </w:r>
      <w:r>
        <w:rPr>
          <w:b/>
          <w:bCs/>
        </w:rPr>
        <w:tab/>
      </w:r>
      <w:r w:rsidRPr="00E360E5">
        <w:rPr>
          <w:b/>
          <w:bCs/>
        </w:rPr>
        <w:t xml:space="preserve">: </w:t>
      </w:r>
      <w:r w:rsidRPr="00E360E5">
        <w:t>Sourav Saha</w:t>
      </w:r>
    </w:p>
    <w:p w14:paraId="4D612673" w14:textId="43122B0D" w:rsidR="00E360E5" w:rsidRPr="00E360E5" w:rsidRDefault="00E360E5" w:rsidP="00E360E5">
      <w:pPr>
        <w:rPr>
          <w:b/>
          <w:bCs/>
        </w:rPr>
      </w:pPr>
      <w:r w:rsidRPr="00E360E5">
        <w:rPr>
          <w:b/>
          <w:bCs/>
        </w:rPr>
        <w:t>Student ID</w:t>
      </w:r>
      <w:r>
        <w:rPr>
          <w:b/>
          <w:bCs/>
        </w:rPr>
        <w:tab/>
      </w:r>
      <w:r w:rsidRPr="00E360E5">
        <w:rPr>
          <w:b/>
          <w:bCs/>
        </w:rPr>
        <w:t xml:space="preserve">: </w:t>
      </w:r>
      <w:r w:rsidRPr="00E360E5">
        <w:t>0112330638</w:t>
      </w:r>
    </w:p>
    <w:p w14:paraId="69AB6C4B" w14:textId="2B0A6246" w:rsidR="00E360E5" w:rsidRDefault="00E360E5" w:rsidP="00E360E5">
      <w:pPr>
        <w:rPr>
          <w:b/>
          <w:bCs/>
        </w:rPr>
      </w:pPr>
      <w:r w:rsidRPr="00E360E5">
        <w:rPr>
          <w:b/>
          <w:bCs/>
        </w:rPr>
        <w:t>Section</w:t>
      </w:r>
      <w:r>
        <w:rPr>
          <w:b/>
          <w:bCs/>
        </w:rPr>
        <w:tab/>
      </w:r>
      <w:r w:rsidRPr="00E360E5">
        <w:rPr>
          <w:b/>
          <w:bCs/>
        </w:rPr>
        <w:t xml:space="preserve">: </w:t>
      </w:r>
      <w:r w:rsidRPr="00E360E5">
        <w:t>B</w:t>
      </w:r>
    </w:p>
    <w:p w14:paraId="775CD0FC" w14:textId="77777777" w:rsidR="00E360E5" w:rsidRPr="00E360E5" w:rsidRDefault="00E360E5" w:rsidP="00E360E5">
      <w:pPr>
        <w:rPr>
          <w:b/>
          <w:bCs/>
        </w:rPr>
      </w:pPr>
    </w:p>
    <w:p w14:paraId="70667B9E" w14:textId="7A4C3A1E" w:rsidR="00E360E5" w:rsidRPr="00E360E5" w:rsidRDefault="00E360E5" w:rsidP="00E360E5">
      <w:pPr>
        <w:rPr>
          <w:b/>
          <w:bCs/>
          <w:u w:val="single"/>
        </w:rPr>
      </w:pPr>
      <w:r w:rsidRPr="00E360E5">
        <w:rPr>
          <w:b/>
          <w:bCs/>
          <w:u w:val="single"/>
        </w:rPr>
        <w:t>Course Information</w:t>
      </w:r>
      <w:r w:rsidRPr="00E360E5">
        <w:rPr>
          <w:b/>
          <w:bCs/>
        </w:rPr>
        <w:t>:</w:t>
      </w:r>
    </w:p>
    <w:p w14:paraId="26A15EB3" w14:textId="595E7CF2" w:rsidR="00E360E5" w:rsidRPr="00E360E5" w:rsidRDefault="00E360E5" w:rsidP="00E360E5">
      <w:pPr>
        <w:rPr>
          <w:b/>
          <w:bCs/>
        </w:rPr>
      </w:pPr>
      <w:r w:rsidRPr="00E360E5">
        <w:rPr>
          <w:b/>
          <w:bCs/>
        </w:rPr>
        <w:t>Course Title</w:t>
      </w:r>
      <w:r>
        <w:rPr>
          <w:b/>
          <w:bCs/>
        </w:rPr>
        <w:tab/>
      </w:r>
      <w:r w:rsidRPr="00E360E5">
        <w:rPr>
          <w:b/>
          <w:bCs/>
        </w:rPr>
        <w:t xml:space="preserve">: </w:t>
      </w:r>
      <w:r w:rsidRPr="00E360E5">
        <w:t>Computer Networks Laboratory</w:t>
      </w:r>
    </w:p>
    <w:p w14:paraId="17BACE13" w14:textId="6F90E6CF" w:rsidR="00E360E5" w:rsidRPr="00E360E5" w:rsidRDefault="00E360E5" w:rsidP="00E360E5">
      <w:pPr>
        <w:rPr>
          <w:b/>
          <w:bCs/>
        </w:rPr>
      </w:pPr>
      <w:r w:rsidRPr="00E360E5">
        <w:rPr>
          <w:b/>
          <w:bCs/>
        </w:rPr>
        <w:t xml:space="preserve">Course Code: </w:t>
      </w:r>
      <w:r w:rsidRPr="00E360E5">
        <w:t>CSE 3712</w:t>
      </w:r>
    </w:p>
    <w:p w14:paraId="74806898" w14:textId="6589431D" w:rsidR="00E360E5" w:rsidRPr="00E360E5" w:rsidRDefault="00E360E5" w:rsidP="00E360E5">
      <w:pPr>
        <w:rPr>
          <w:b/>
          <w:bCs/>
        </w:rPr>
      </w:pPr>
    </w:p>
    <w:p w14:paraId="3657E81C" w14:textId="78470B6D" w:rsidR="00E360E5" w:rsidRPr="00E360E5" w:rsidRDefault="00E360E5" w:rsidP="00E360E5">
      <w:pPr>
        <w:rPr>
          <w:b/>
          <w:bCs/>
        </w:rPr>
      </w:pPr>
    </w:p>
    <w:p w14:paraId="7662E9CD" w14:textId="79C31CA2" w:rsidR="00E360E5" w:rsidRDefault="00E360E5" w:rsidP="00E360E5">
      <w:pPr>
        <w:rPr>
          <w:b/>
          <w:bCs/>
        </w:rPr>
      </w:pPr>
    </w:p>
    <w:p w14:paraId="09DE3363" w14:textId="77777777" w:rsidR="00E360E5" w:rsidRDefault="00E360E5" w:rsidP="00E360E5">
      <w:pPr>
        <w:rPr>
          <w:b/>
          <w:bCs/>
        </w:rPr>
      </w:pPr>
    </w:p>
    <w:p w14:paraId="65351254" w14:textId="77777777" w:rsidR="00E360E5" w:rsidRDefault="00E360E5" w:rsidP="00E360E5">
      <w:pPr>
        <w:rPr>
          <w:b/>
          <w:bCs/>
        </w:rPr>
      </w:pPr>
    </w:p>
    <w:p w14:paraId="2DBEF27E" w14:textId="77777777" w:rsidR="00E360E5" w:rsidRDefault="00E360E5" w:rsidP="00E360E5">
      <w:pPr>
        <w:rPr>
          <w:b/>
          <w:bCs/>
        </w:rPr>
      </w:pPr>
    </w:p>
    <w:p w14:paraId="18DBB98F" w14:textId="77777777" w:rsidR="00E360E5" w:rsidRDefault="00E360E5" w:rsidP="00E360E5">
      <w:pPr>
        <w:rPr>
          <w:b/>
          <w:bCs/>
        </w:rPr>
      </w:pPr>
    </w:p>
    <w:p w14:paraId="4EBB34A4" w14:textId="77777777" w:rsidR="00E360E5" w:rsidRDefault="00E360E5" w:rsidP="00E360E5">
      <w:pPr>
        <w:rPr>
          <w:b/>
          <w:bCs/>
        </w:rPr>
      </w:pPr>
    </w:p>
    <w:p w14:paraId="5BB2DFF8" w14:textId="77777777" w:rsidR="00E360E5" w:rsidRDefault="00E360E5" w:rsidP="00E360E5">
      <w:pPr>
        <w:rPr>
          <w:b/>
          <w:bCs/>
        </w:rPr>
      </w:pPr>
    </w:p>
    <w:p w14:paraId="383AC00D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1. Purpose of the Assignment</w:t>
      </w:r>
    </w:p>
    <w:p w14:paraId="40E6884B" w14:textId="77777777" w:rsidR="00E360E5" w:rsidRPr="00E360E5" w:rsidRDefault="00E360E5" w:rsidP="00E360E5">
      <w:r w:rsidRPr="00E360E5">
        <w:t>The purpose of this assignment is to design and implement a simple HTTP server using Python socket programming. The server should accept browser requests and display HTML pages based on user-entered URLs. This assignment provides practical experience with networking concepts and web communication.</w:t>
      </w:r>
    </w:p>
    <w:p w14:paraId="6707695B" w14:textId="36A32771" w:rsidR="00E360E5" w:rsidRPr="00E360E5" w:rsidRDefault="00E360E5" w:rsidP="00E360E5"/>
    <w:p w14:paraId="2261A62C" w14:textId="7183E2E3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2. Introduction</w:t>
      </w:r>
    </w:p>
    <w:p w14:paraId="17309EDC" w14:textId="77777777" w:rsidR="00E360E5" w:rsidRPr="00E360E5" w:rsidRDefault="00E360E5" w:rsidP="00E360E5">
      <w:r w:rsidRPr="00E360E5">
        <w:t>Modern web applications work through communication between browsers and servers. Whenever a user enters a website address, the browser sends a request and waits for the server to return the requested content.</w:t>
      </w:r>
    </w:p>
    <w:p w14:paraId="3F4B0C3A" w14:textId="77777777" w:rsidR="00E360E5" w:rsidRPr="00E360E5" w:rsidRDefault="00E360E5" w:rsidP="00E360E5">
      <w:r w:rsidRPr="00E360E5">
        <w:t>Socket programming allows this communication process to happen by creating a connection between two endpoints. One endpoint acts as the client and another acts as the server.</w:t>
      </w:r>
    </w:p>
    <w:p w14:paraId="3D20F0A7" w14:textId="77777777" w:rsidR="00E360E5" w:rsidRPr="00E360E5" w:rsidRDefault="00E360E5" w:rsidP="00E360E5">
      <w:r w:rsidRPr="00E360E5">
        <w:t>In this assignment, Python sockets were used to simulate this communication process locally.</w:t>
      </w:r>
    </w:p>
    <w:p w14:paraId="33BCF981" w14:textId="2C2CEE59" w:rsidR="00E360E5" w:rsidRPr="00E360E5" w:rsidRDefault="00E360E5" w:rsidP="00E360E5"/>
    <w:p w14:paraId="73BCA499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3. Concepts Used</w:t>
      </w:r>
    </w:p>
    <w:p w14:paraId="27038083" w14:textId="77777777" w:rsidR="00E360E5" w:rsidRPr="00E360E5" w:rsidRDefault="00E360E5" w:rsidP="00E360E5">
      <w:pPr>
        <w:rPr>
          <w:b/>
          <w:bCs/>
        </w:rPr>
      </w:pPr>
      <w:r w:rsidRPr="00E360E5">
        <w:rPr>
          <w:b/>
          <w:bCs/>
        </w:rPr>
        <w:t>HTTP Server</w:t>
      </w:r>
    </w:p>
    <w:p w14:paraId="4C65F00A" w14:textId="77777777" w:rsidR="00E360E5" w:rsidRPr="00E360E5" w:rsidRDefault="00E360E5" w:rsidP="00E360E5">
      <w:pPr>
        <w:spacing w:after="80"/>
      </w:pPr>
      <w:r w:rsidRPr="00E360E5">
        <w:t>An HTTP server receives requests and returns responses through HTTP protocol.</w:t>
      </w:r>
    </w:p>
    <w:p w14:paraId="7DB69049" w14:textId="77777777" w:rsidR="00E360E5" w:rsidRPr="00E360E5" w:rsidRDefault="00E360E5" w:rsidP="00E360E5">
      <w:pPr>
        <w:spacing w:after="80"/>
      </w:pPr>
      <w:r w:rsidRPr="00E360E5">
        <w:t>Examples:</w:t>
      </w:r>
    </w:p>
    <w:p w14:paraId="5FCA4CDC" w14:textId="77777777" w:rsidR="00E360E5" w:rsidRPr="00D402B6" w:rsidRDefault="00E360E5" w:rsidP="00E360E5">
      <w:pPr>
        <w:spacing w:after="80"/>
        <w:rPr>
          <w:b/>
          <w:bCs/>
        </w:rPr>
      </w:pPr>
      <w:r w:rsidRPr="00D402B6">
        <w:rPr>
          <w:b/>
          <w:bCs/>
        </w:rPr>
        <w:t>Successful Response:</w:t>
      </w:r>
    </w:p>
    <w:p w14:paraId="6EF37600" w14:textId="77777777" w:rsidR="00E360E5" w:rsidRPr="00E360E5" w:rsidRDefault="00E360E5" w:rsidP="00E360E5">
      <w:pPr>
        <w:spacing w:after="80"/>
      </w:pPr>
      <w:r w:rsidRPr="00E360E5">
        <w:t>HTTP/1.0 200 OK</w:t>
      </w:r>
    </w:p>
    <w:p w14:paraId="0D02D54A" w14:textId="77777777" w:rsidR="00E360E5" w:rsidRPr="00D402B6" w:rsidRDefault="00E360E5" w:rsidP="00E360E5">
      <w:pPr>
        <w:spacing w:after="80"/>
        <w:rPr>
          <w:b/>
          <w:bCs/>
        </w:rPr>
      </w:pPr>
      <w:r w:rsidRPr="00D402B6">
        <w:rPr>
          <w:b/>
          <w:bCs/>
        </w:rPr>
        <w:t>Invalid Request:</w:t>
      </w:r>
    </w:p>
    <w:p w14:paraId="40BD31F4" w14:textId="77777777" w:rsidR="00E360E5" w:rsidRPr="00E360E5" w:rsidRDefault="00E360E5" w:rsidP="00E360E5">
      <w:pPr>
        <w:spacing w:after="80"/>
      </w:pPr>
      <w:r w:rsidRPr="00E360E5">
        <w:t>HTTP/1.0 404 NOT FOUND</w:t>
      </w:r>
    </w:p>
    <w:p w14:paraId="35322EB7" w14:textId="573F88FF" w:rsidR="00E360E5" w:rsidRPr="00E360E5" w:rsidRDefault="00E360E5" w:rsidP="00E360E5"/>
    <w:p w14:paraId="68DD5091" w14:textId="77777777" w:rsidR="009B3F20" w:rsidRDefault="009B3F20" w:rsidP="00E360E5">
      <w:pPr>
        <w:rPr>
          <w:b/>
          <w:bCs/>
        </w:rPr>
      </w:pPr>
    </w:p>
    <w:p w14:paraId="0630C2F4" w14:textId="77777777" w:rsidR="009B3F20" w:rsidRDefault="009B3F20" w:rsidP="00E360E5">
      <w:pPr>
        <w:rPr>
          <w:b/>
          <w:bCs/>
        </w:rPr>
      </w:pPr>
    </w:p>
    <w:p w14:paraId="62EAF517" w14:textId="77777777" w:rsidR="009B3F20" w:rsidRDefault="009B3F20" w:rsidP="00E360E5">
      <w:pPr>
        <w:rPr>
          <w:b/>
          <w:bCs/>
        </w:rPr>
      </w:pPr>
    </w:p>
    <w:p w14:paraId="6136EA7C" w14:textId="17B3AC70" w:rsidR="00E360E5" w:rsidRPr="00E360E5" w:rsidRDefault="00E360E5" w:rsidP="00E360E5">
      <w:pPr>
        <w:rPr>
          <w:b/>
          <w:bCs/>
        </w:rPr>
      </w:pPr>
      <w:r w:rsidRPr="00E360E5">
        <w:rPr>
          <w:b/>
          <w:bCs/>
        </w:rPr>
        <w:t>Socket Communication</w:t>
      </w:r>
    </w:p>
    <w:p w14:paraId="12CE863E" w14:textId="77777777" w:rsidR="00E360E5" w:rsidRPr="00E360E5" w:rsidRDefault="00E360E5" w:rsidP="00E360E5">
      <w:r w:rsidRPr="00E360E5">
        <w:t>Socket programming allows:</w:t>
      </w:r>
    </w:p>
    <w:p w14:paraId="1800C148" w14:textId="77777777" w:rsidR="00E360E5" w:rsidRPr="00E360E5" w:rsidRDefault="00E360E5" w:rsidP="00E360E5">
      <w:r w:rsidRPr="00E360E5">
        <w:t>• Creating network communication</w:t>
      </w:r>
    </w:p>
    <w:p w14:paraId="7003A8F1" w14:textId="77777777" w:rsidR="00E360E5" w:rsidRPr="00E360E5" w:rsidRDefault="00E360E5" w:rsidP="00E360E5">
      <w:r w:rsidRPr="00E360E5">
        <w:t>• Accepting requests</w:t>
      </w:r>
    </w:p>
    <w:p w14:paraId="577511D2" w14:textId="77777777" w:rsidR="00E360E5" w:rsidRPr="00E360E5" w:rsidRDefault="00E360E5" w:rsidP="00E360E5">
      <w:r w:rsidRPr="00E360E5">
        <w:t>• Sending responses</w:t>
      </w:r>
    </w:p>
    <w:p w14:paraId="41399143" w14:textId="77777777" w:rsidR="00E360E5" w:rsidRPr="00E360E5" w:rsidRDefault="00E360E5" w:rsidP="00E360E5">
      <w:r w:rsidRPr="00E360E5">
        <w:t>• Managing browser connections</w:t>
      </w:r>
    </w:p>
    <w:p w14:paraId="5886875D" w14:textId="6AC95A3B" w:rsidR="00E360E5" w:rsidRPr="00E360E5" w:rsidRDefault="00E360E5" w:rsidP="00E360E5"/>
    <w:p w14:paraId="3C03D453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4. Tools and Environment</w:t>
      </w:r>
    </w:p>
    <w:p w14:paraId="79F55050" w14:textId="77777777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Development Environment:</w:t>
      </w:r>
    </w:p>
    <w:p w14:paraId="5316F6EF" w14:textId="77777777" w:rsidR="00E360E5" w:rsidRPr="00E360E5" w:rsidRDefault="00E360E5" w:rsidP="00E360E5">
      <w:r w:rsidRPr="00E360E5">
        <w:t>• Visual Studio Code</w:t>
      </w:r>
    </w:p>
    <w:p w14:paraId="330C21FD" w14:textId="77777777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Programming Language:</w:t>
      </w:r>
    </w:p>
    <w:p w14:paraId="7380C7B7" w14:textId="77777777" w:rsidR="00E360E5" w:rsidRPr="00E360E5" w:rsidRDefault="00E360E5" w:rsidP="00E360E5">
      <w:r w:rsidRPr="00E360E5">
        <w:t>• Python</w:t>
      </w:r>
    </w:p>
    <w:p w14:paraId="2E7AAB65" w14:textId="77777777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Browser Used:</w:t>
      </w:r>
    </w:p>
    <w:p w14:paraId="330E1B88" w14:textId="77777777" w:rsidR="00E360E5" w:rsidRPr="00E360E5" w:rsidRDefault="00E360E5" w:rsidP="00E360E5">
      <w:r w:rsidRPr="00E360E5">
        <w:t>• Google Chrome</w:t>
      </w:r>
    </w:p>
    <w:p w14:paraId="3F430214" w14:textId="77777777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Module:</w:t>
      </w:r>
    </w:p>
    <w:p w14:paraId="08B392A9" w14:textId="520A0C1B" w:rsidR="00E360E5" w:rsidRPr="00E360E5" w:rsidRDefault="00E360E5" w:rsidP="00E360E5">
      <w:r w:rsidRPr="00E360E5">
        <w:t xml:space="preserve">• </w:t>
      </w:r>
      <w:r w:rsidR="009B3F20">
        <w:t>S</w:t>
      </w:r>
      <w:r w:rsidRPr="00E360E5">
        <w:t>ocket</w:t>
      </w:r>
    </w:p>
    <w:p w14:paraId="6C0E0541" w14:textId="7D6FFD61" w:rsidR="00E360E5" w:rsidRPr="00E360E5" w:rsidRDefault="00E360E5" w:rsidP="00E360E5"/>
    <w:p w14:paraId="70EC80BA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5. Project Structure</w:t>
      </w:r>
    </w:p>
    <w:p w14:paraId="3C1351FD" w14:textId="77777777" w:rsidR="00E360E5" w:rsidRPr="00E360E5" w:rsidRDefault="00E360E5" w:rsidP="00E360E5">
      <w:r w:rsidRPr="00E360E5">
        <w:t>Files used in this assignment:</w:t>
      </w:r>
    </w:p>
    <w:p w14:paraId="4C3D1879" w14:textId="77777777" w:rsidR="00E360E5" w:rsidRPr="00E360E5" w:rsidRDefault="00E360E5" w:rsidP="00E360E5">
      <w:r w:rsidRPr="00E360E5">
        <w:t>server.py</w:t>
      </w:r>
    </w:p>
    <w:p w14:paraId="5EE0B152" w14:textId="77777777" w:rsidR="00E360E5" w:rsidRPr="00E360E5" w:rsidRDefault="00E360E5" w:rsidP="00E360E5">
      <w:r w:rsidRPr="00E360E5">
        <w:t>index.html</w:t>
      </w:r>
    </w:p>
    <w:p w14:paraId="6CFF8F0C" w14:textId="77777777" w:rsidR="00E360E5" w:rsidRPr="00E360E5" w:rsidRDefault="00E360E5" w:rsidP="00E360E5">
      <w:r w:rsidRPr="00E360E5">
        <w:t>about.html</w:t>
      </w:r>
    </w:p>
    <w:p w14:paraId="231FADA8" w14:textId="77777777" w:rsidR="00E360E5" w:rsidRPr="00E360E5" w:rsidRDefault="00E360E5" w:rsidP="00E360E5">
      <w:r w:rsidRPr="00E360E5">
        <w:t>contact.html</w:t>
      </w:r>
    </w:p>
    <w:p w14:paraId="43025865" w14:textId="4C587271" w:rsidR="00E360E5" w:rsidRDefault="00E360E5" w:rsidP="00E360E5"/>
    <w:p w14:paraId="2B15B478" w14:textId="77777777" w:rsidR="009B3F20" w:rsidRPr="00E360E5" w:rsidRDefault="009B3F20" w:rsidP="00E360E5"/>
    <w:p w14:paraId="4C05E399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6. Working Procedure</w:t>
      </w:r>
    </w:p>
    <w:p w14:paraId="18F9344F" w14:textId="77777777" w:rsidR="00E360E5" w:rsidRPr="00E360E5" w:rsidRDefault="00E360E5" w:rsidP="00E360E5">
      <w:r w:rsidRPr="00E360E5">
        <w:t>The project was completed using the following procedure:</w:t>
      </w:r>
    </w:p>
    <w:p w14:paraId="2B58785E" w14:textId="77777777" w:rsidR="00E360E5" w:rsidRPr="00E360E5" w:rsidRDefault="00E360E5" w:rsidP="00E360E5">
      <w:r w:rsidRPr="009B3F20">
        <w:rPr>
          <w:b/>
          <w:bCs/>
        </w:rPr>
        <w:t>Step 1:</w:t>
      </w:r>
      <w:r w:rsidRPr="00E360E5">
        <w:br/>
        <w:t>Create a server socket.</w:t>
      </w:r>
    </w:p>
    <w:p w14:paraId="7C0E746E" w14:textId="77777777" w:rsidR="00E360E5" w:rsidRPr="00E360E5" w:rsidRDefault="00E360E5" w:rsidP="00E360E5">
      <w:r w:rsidRPr="009B3F20">
        <w:rPr>
          <w:b/>
          <w:bCs/>
        </w:rPr>
        <w:t>Step 2:</w:t>
      </w:r>
      <w:r w:rsidRPr="00E360E5">
        <w:br/>
        <w:t>Assign localhost and port 8080.</w:t>
      </w:r>
    </w:p>
    <w:p w14:paraId="51958856" w14:textId="77777777" w:rsidR="00E360E5" w:rsidRPr="00E360E5" w:rsidRDefault="00E360E5" w:rsidP="00E360E5">
      <w:r w:rsidRPr="009B3F20">
        <w:rPr>
          <w:b/>
          <w:bCs/>
        </w:rPr>
        <w:t>Step 3:</w:t>
      </w:r>
      <w:r w:rsidRPr="00E360E5">
        <w:br/>
        <w:t>Start listening for browser requests.</w:t>
      </w:r>
    </w:p>
    <w:p w14:paraId="709C2621" w14:textId="77777777" w:rsidR="00E360E5" w:rsidRPr="00E360E5" w:rsidRDefault="00E360E5" w:rsidP="00E360E5">
      <w:r w:rsidRPr="009B3F20">
        <w:rPr>
          <w:b/>
          <w:bCs/>
        </w:rPr>
        <w:t>Step 4:</w:t>
      </w:r>
      <w:r w:rsidRPr="00E360E5">
        <w:br/>
        <w:t>Read the requested URL.</w:t>
      </w:r>
    </w:p>
    <w:p w14:paraId="316FA67E" w14:textId="77777777" w:rsidR="00E360E5" w:rsidRPr="00E360E5" w:rsidRDefault="00E360E5" w:rsidP="00E360E5">
      <w:r w:rsidRPr="009B3F20">
        <w:rPr>
          <w:b/>
          <w:bCs/>
        </w:rPr>
        <w:t>Step 5:</w:t>
      </w:r>
      <w:r w:rsidRPr="00E360E5">
        <w:br/>
        <w:t>Match the request with HTML files.</w:t>
      </w:r>
    </w:p>
    <w:p w14:paraId="2352F5D5" w14:textId="77777777" w:rsidR="00E360E5" w:rsidRPr="00E360E5" w:rsidRDefault="00E360E5" w:rsidP="00E360E5">
      <w:r w:rsidRPr="009B3F20">
        <w:rPr>
          <w:b/>
          <w:bCs/>
        </w:rPr>
        <w:t>Step 6:</w:t>
      </w:r>
      <w:r w:rsidRPr="00E360E5">
        <w:br/>
        <w:t>Send HTTP response.</w:t>
      </w:r>
    </w:p>
    <w:p w14:paraId="40ADBFD9" w14:textId="77777777" w:rsidR="00E360E5" w:rsidRPr="00E360E5" w:rsidRDefault="00E360E5" w:rsidP="00E360E5">
      <w:r w:rsidRPr="009B3F20">
        <w:rPr>
          <w:b/>
          <w:bCs/>
        </w:rPr>
        <w:t>Step 7:</w:t>
      </w:r>
      <w:r w:rsidRPr="00E360E5">
        <w:br/>
        <w:t>Display webpage.</w:t>
      </w:r>
    </w:p>
    <w:p w14:paraId="64A5CF02" w14:textId="77777777" w:rsidR="00E360E5" w:rsidRPr="00E360E5" w:rsidRDefault="00E360E5" w:rsidP="00E360E5">
      <w:r w:rsidRPr="009B3F20">
        <w:rPr>
          <w:b/>
          <w:bCs/>
        </w:rPr>
        <w:t>Step 8:</w:t>
      </w:r>
      <w:r w:rsidRPr="00E360E5">
        <w:br/>
        <w:t>Return 404 response for invalid URLs.</w:t>
      </w:r>
    </w:p>
    <w:p w14:paraId="48035E23" w14:textId="7AB929D8" w:rsidR="00E360E5" w:rsidRPr="00E360E5" w:rsidRDefault="00E360E5" w:rsidP="00E360E5"/>
    <w:p w14:paraId="443F3975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7. Implementation Summary</w:t>
      </w:r>
    </w:p>
    <w:p w14:paraId="488C280D" w14:textId="77777777" w:rsidR="00E360E5" w:rsidRPr="00E360E5" w:rsidRDefault="00E360E5" w:rsidP="00E360E5">
      <w:r w:rsidRPr="00E360E5">
        <w:t>The server successfully handled different URL paths.</w:t>
      </w:r>
    </w:p>
    <w:p w14:paraId="43E95FCD" w14:textId="77777777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Examples:</w:t>
      </w:r>
    </w:p>
    <w:p w14:paraId="6B0D1695" w14:textId="77777777" w:rsidR="00E360E5" w:rsidRPr="00E360E5" w:rsidRDefault="00E360E5" w:rsidP="00E360E5">
      <w:r w:rsidRPr="00E360E5">
        <w:t>localhost:8080</w:t>
      </w:r>
    </w:p>
    <w:p w14:paraId="70284D88" w14:textId="77777777" w:rsidR="00E360E5" w:rsidRPr="00E360E5" w:rsidRDefault="00E360E5" w:rsidP="00E360E5">
      <w:r w:rsidRPr="00E360E5">
        <w:t>→ Loads index page</w:t>
      </w:r>
    </w:p>
    <w:p w14:paraId="553360E7" w14:textId="77777777" w:rsidR="00E360E5" w:rsidRPr="00E360E5" w:rsidRDefault="00E360E5" w:rsidP="00E360E5">
      <w:r w:rsidRPr="00E360E5">
        <w:t>localhost:8080/about.html</w:t>
      </w:r>
    </w:p>
    <w:p w14:paraId="2F19598E" w14:textId="77777777" w:rsidR="00E360E5" w:rsidRPr="00E360E5" w:rsidRDefault="00E360E5" w:rsidP="00E360E5">
      <w:r w:rsidRPr="00E360E5">
        <w:t>→ Loads about page</w:t>
      </w:r>
    </w:p>
    <w:p w14:paraId="7A8D7C0B" w14:textId="77777777" w:rsidR="00E360E5" w:rsidRDefault="00E360E5" w:rsidP="00E360E5">
      <w:r w:rsidRPr="00E360E5">
        <w:t>localhost:8080/contact.html</w:t>
      </w:r>
    </w:p>
    <w:p w14:paraId="5C448EEB" w14:textId="77777777" w:rsidR="009B3F20" w:rsidRPr="00E360E5" w:rsidRDefault="009B3F20" w:rsidP="00E360E5"/>
    <w:p w14:paraId="20DC9B93" w14:textId="77777777" w:rsidR="00E360E5" w:rsidRPr="00E360E5" w:rsidRDefault="00E360E5" w:rsidP="00E360E5">
      <w:r w:rsidRPr="00E360E5">
        <w:t>→ Loads contact page</w:t>
      </w:r>
    </w:p>
    <w:p w14:paraId="4A490755" w14:textId="77777777" w:rsidR="00E360E5" w:rsidRPr="00E360E5" w:rsidRDefault="00E360E5" w:rsidP="00E360E5">
      <w:r w:rsidRPr="00E360E5">
        <w:t>localhost:8080/abc.html</w:t>
      </w:r>
    </w:p>
    <w:p w14:paraId="6EAB12CE" w14:textId="77777777" w:rsidR="00E360E5" w:rsidRPr="00E360E5" w:rsidRDefault="00E360E5" w:rsidP="00E360E5">
      <w:r w:rsidRPr="00E360E5">
        <w:t>→ Returns NOT FOUND</w:t>
      </w:r>
    </w:p>
    <w:p w14:paraId="33FD5B41" w14:textId="4D2BA855" w:rsidR="00E360E5" w:rsidRPr="00E360E5" w:rsidRDefault="00E360E5" w:rsidP="00E360E5"/>
    <w:p w14:paraId="19A28E2E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8. Source Code</w:t>
      </w:r>
    </w:p>
    <w:p w14:paraId="382D3B47" w14:textId="7D03D04F" w:rsidR="00075515" w:rsidRPr="00075515" w:rsidRDefault="00075515" w:rsidP="00075515">
      <w:pPr>
        <w:spacing w:after="0"/>
        <w:rPr>
          <w:b/>
          <w:bCs/>
          <w:szCs w:val="24"/>
        </w:rPr>
      </w:pPr>
      <w:r w:rsidRPr="00075515">
        <w:rPr>
          <w:b/>
          <w:bCs/>
          <w:szCs w:val="24"/>
        </w:rPr>
        <w:t>server.py</w:t>
      </w:r>
    </w:p>
    <w:p w14:paraId="0F99D93E" w14:textId="775CA4DA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from socket import *</w:t>
      </w:r>
    </w:p>
    <w:p w14:paraId="1C2FCBCF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host = "127.0.0.1"</w:t>
      </w:r>
    </w:p>
    <w:p w14:paraId="58C0825E" w14:textId="5967DD02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port = 8080</w:t>
      </w:r>
    </w:p>
    <w:p w14:paraId="44F6AE25" w14:textId="1BB3BD0A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http_server = socket(AF_INET, SOCK_STREAM)</w:t>
      </w:r>
    </w:p>
    <w:p w14:paraId="46839EE0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http_server.setsockopt(</w:t>
      </w:r>
    </w:p>
    <w:p w14:paraId="4272E49F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SOL_SOCKET,</w:t>
      </w:r>
    </w:p>
    <w:p w14:paraId="4CB97B28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SO_REUSEADDR,</w:t>
      </w:r>
    </w:p>
    <w:p w14:paraId="02B68DBE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1</w:t>
      </w:r>
    </w:p>
    <w:p w14:paraId="3158222C" w14:textId="6F4A97F0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)</w:t>
      </w:r>
    </w:p>
    <w:p w14:paraId="1D23D0B2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http_server.bind(</w:t>
      </w:r>
    </w:p>
    <w:p w14:paraId="020A06EC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(host, port)</w:t>
      </w:r>
    </w:p>
    <w:p w14:paraId="18666BE8" w14:textId="4237BC96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)</w:t>
      </w:r>
    </w:p>
    <w:p w14:paraId="23021090" w14:textId="2C027B22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http_server.listen(10)</w:t>
      </w:r>
    </w:p>
    <w:p w14:paraId="01C518F8" w14:textId="7063495D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print("Server Started")</w:t>
      </w:r>
    </w:p>
    <w:p w14:paraId="326049E3" w14:textId="50F20980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while True:</w:t>
      </w:r>
    </w:p>
    <w:p w14:paraId="074145A8" w14:textId="4E313604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client, address = http_server.accept()</w:t>
      </w:r>
    </w:p>
    <w:p w14:paraId="6E19E8A0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request = client.recv(</w:t>
      </w:r>
    </w:p>
    <w:p w14:paraId="72FE3939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4096</w:t>
      </w:r>
    </w:p>
    <w:p w14:paraId="20B0D320" w14:textId="7C93D3CC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).decode()</w:t>
      </w:r>
    </w:p>
    <w:p w14:paraId="2DAE9BF0" w14:textId="3CD2C31C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try:</w:t>
      </w:r>
    </w:p>
    <w:p w14:paraId="22AA8882" w14:textId="28075849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request_line = request.split("\n")[0]</w:t>
      </w:r>
    </w:p>
    <w:p w14:paraId="53A2E16E" w14:textId="74597C6D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url = request_line.split()[1]</w:t>
      </w:r>
    </w:p>
    <w:p w14:paraId="1D2E6016" w14:textId="017804B6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if url == "/":</w:t>
      </w:r>
    </w:p>
    <w:p w14:paraId="15F51190" w14:textId="5AFB9B0C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page = "index.html"</w:t>
      </w:r>
    </w:p>
    <w:p w14:paraId="677C36EA" w14:textId="32A40FB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else:</w:t>
      </w:r>
    </w:p>
    <w:p w14:paraId="23539E21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page = url.replace(</w:t>
      </w:r>
    </w:p>
    <w:p w14:paraId="59E619C6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"/",</w:t>
      </w:r>
    </w:p>
    <w:p w14:paraId="6B77AD33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""</w:t>
      </w:r>
    </w:p>
    <w:p w14:paraId="4DA543A7" w14:textId="11C44BFE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)</w:t>
      </w:r>
    </w:p>
    <w:p w14:paraId="0DEDE14E" w14:textId="5CB4739E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try:</w:t>
      </w:r>
    </w:p>
    <w:p w14:paraId="79E9345D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file = open(</w:t>
      </w:r>
    </w:p>
    <w:p w14:paraId="028ADB7C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page,</w:t>
      </w:r>
    </w:p>
    <w:p w14:paraId="083F9C99" w14:textId="77777777" w:rsidR="00D402B6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 xml:space="preserve">              </w:t>
      </w:r>
    </w:p>
    <w:p w14:paraId="16E6F466" w14:textId="77777777" w:rsidR="00D402B6" w:rsidRDefault="00D402B6" w:rsidP="00075515">
      <w:pPr>
        <w:spacing w:after="0"/>
        <w:rPr>
          <w:sz w:val="20"/>
          <w:szCs w:val="20"/>
        </w:rPr>
      </w:pPr>
    </w:p>
    <w:p w14:paraId="2412D5BA" w14:textId="0B6759A6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"r",</w:t>
      </w:r>
    </w:p>
    <w:p w14:paraId="019E0476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encoding="utf-8"</w:t>
      </w:r>
    </w:p>
    <w:p w14:paraId="62A914A6" w14:textId="0BFF5033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)</w:t>
      </w:r>
    </w:p>
    <w:p w14:paraId="48CF08AA" w14:textId="32734A8A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html = file.read()</w:t>
      </w:r>
    </w:p>
    <w:p w14:paraId="25471DB4" w14:textId="7FFD45FF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file.close()</w:t>
      </w:r>
    </w:p>
    <w:p w14:paraId="344B3F02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response = (</w:t>
      </w:r>
    </w:p>
    <w:p w14:paraId="45BD078B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"HTTP/1.0 200 OK\r\n"</w:t>
      </w:r>
    </w:p>
    <w:p w14:paraId="7FD734D6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"Content-Type:text/html\r\n"</w:t>
      </w:r>
    </w:p>
    <w:p w14:paraId="7E12F1AC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"\r\n"</w:t>
      </w:r>
    </w:p>
    <w:p w14:paraId="37CE3E1C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+ html</w:t>
      </w:r>
    </w:p>
    <w:p w14:paraId="4BB8F16C" w14:textId="6D415F98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)</w:t>
      </w:r>
    </w:p>
    <w:p w14:paraId="0FD23710" w14:textId="576F8B5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except:</w:t>
      </w:r>
    </w:p>
    <w:p w14:paraId="0E97150A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response = (</w:t>
      </w:r>
    </w:p>
    <w:p w14:paraId="550EEB43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"HTTP/1.0 404 NOT FOUND\r\n"</w:t>
      </w:r>
    </w:p>
    <w:p w14:paraId="38643FE2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"\r\n"</w:t>
      </w:r>
    </w:p>
    <w:p w14:paraId="78F39312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    "&lt;h1&gt;NOT FOUND&lt;/h1&gt;"</w:t>
      </w:r>
    </w:p>
    <w:p w14:paraId="3A6AB2A7" w14:textId="3FD131C8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)</w:t>
      </w:r>
    </w:p>
    <w:p w14:paraId="2A5484E4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client.sendall(</w:t>
      </w:r>
    </w:p>
    <w:p w14:paraId="077AD89A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    response.encode()</w:t>
      </w:r>
    </w:p>
    <w:p w14:paraId="7FD400EE" w14:textId="236DA149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)</w:t>
      </w:r>
    </w:p>
    <w:p w14:paraId="13BE0D60" w14:textId="7556F122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except:</w:t>
      </w:r>
    </w:p>
    <w:p w14:paraId="7F0615D6" w14:textId="2155D84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pass</w:t>
      </w:r>
    </w:p>
    <w:p w14:paraId="2780B5A5" w14:textId="77777777" w:rsidR="009B3F20" w:rsidRPr="00075515" w:rsidRDefault="009B3F20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client.close()</w:t>
      </w:r>
    </w:p>
    <w:p w14:paraId="5D6B9A2B" w14:textId="77777777" w:rsidR="00E360E5" w:rsidRPr="00075515" w:rsidRDefault="00E360E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index.html</w:t>
      </w:r>
    </w:p>
    <w:p w14:paraId="04064BDA" w14:textId="77777777" w:rsidR="00E360E5" w:rsidRPr="00075515" w:rsidRDefault="00E360E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about.html</w:t>
      </w:r>
    </w:p>
    <w:p w14:paraId="009890B6" w14:textId="77777777" w:rsidR="00E360E5" w:rsidRDefault="00E360E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contact.html</w:t>
      </w:r>
    </w:p>
    <w:p w14:paraId="6EB90302" w14:textId="77777777" w:rsidR="00075515" w:rsidRDefault="00075515" w:rsidP="00075515">
      <w:pPr>
        <w:spacing w:after="0"/>
        <w:rPr>
          <w:sz w:val="20"/>
          <w:szCs w:val="20"/>
        </w:rPr>
      </w:pPr>
    </w:p>
    <w:p w14:paraId="2899F7BC" w14:textId="194F7217" w:rsidR="00075515" w:rsidRPr="00075515" w:rsidRDefault="00075515" w:rsidP="00075515">
      <w:pPr>
        <w:spacing w:after="0"/>
        <w:rPr>
          <w:b/>
          <w:bCs/>
          <w:szCs w:val="24"/>
        </w:rPr>
      </w:pPr>
      <w:r w:rsidRPr="00075515">
        <w:rPr>
          <w:b/>
          <w:bCs/>
          <w:szCs w:val="24"/>
        </w:rPr>
        <w:t>index.html</w:t>
      </w:r>
    </w:p>
    <w:p w14:paraId="7CFD955C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&lt;!doctype html&gt;</w:t>
      </w:r>
    </w:p>
    <w:p w14:paraId="2757DFFC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&lt;html&gt;</w:t>
      </w:r>
    </w:p>
    <w:p w14:paraId="7138A03C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&lt;head&gt;</w:t>
      </w:r>
    </w:p>
    <w:p w14:paraId="246807E6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&lt;title&gt;Home&lt;/title&gt;</w:t>
      </w:r>
    </w:p>
    <w:p w14:paraId="4603BDD3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&lt;style&gt;</w:t>
      </w:r>
    </w:p>
    <w:p w14:paraId="18961522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body {</w:t>
      </w:r>
    </w:p>
    <w:p w14:paraId="50B565C9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background: #eef7ff;</w:t>
      </w:r>
    </w:p>
    <w:p w14:paraId="5A0E9ED8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font-family: Arial;</w:t>
      </w:r>
    </w:p>
    <w:p w14:paraId="7DF0A19A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text-align: center;</w:t>
      </w:r>
    </w:p>
    <w:p w14:paraId="137488AF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padding-top: 100px;</w:t>
      </w:r>
    </w:p>
    <w:p w14:paraId="78AC5F3D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}</w:t>
      </w:r>
    </w:p>
    <w:p w14:paraId="07CE93CF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.box {</w:t>
      </w:r>
    </w:p>
    <w:p w14:paraId="1B092E5D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background: white;</w:t>
      </w:r>
    </w:p>
    <w:p w14:paraId="4A44682C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width: 500px;</w:t>
      </w:r>
    </w:p>
    <w:p w14:paraId="3D5D3747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margin: auto;</w:t>
      </w:r>
    </w:p>
    <w:p w14:paraId="24D716F6" w14:textId="77777777" w:rsidR="00D402B6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</w:t>
      </w:r>
    </w:p>
    <w:p w14:paraId="7AE3382C" w14:textId="77777777" w:rsidR="00D402B6" w:rsidRDefault="00D402B6" w:rsidP="00075515">
      <w:pPr>
        <w:spacing w:after="0"/>
        <w:rPr>
          <w:sz w:val="20"/>
          <w:szCs w:val="20"/>
        </w:rPr>
      </w:pPr>
    </w:p>
    <w:p w14:paraId="3C1E69B9" w14:textId="6A9896EF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 xml:space="preserve"> padding: 30px;</w:t>
      </w:r>
    </w:p>
    <w:p w14:paraId="62DB72F5" w14:textId="79EED8A8" w:rsid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  border-radius: 15px;</w:t>
      </w:r>
    </w:p>
    <w:p w14:paraId="7AF28DD3" w14:textId="0FE86E48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}</w:t>
      </w:r>
    </w:p>
    <w:p w14:paraId="4637CE90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&lt;/style&gt;</w:t>
      </w:r>
    </w:p>
    <w:p w14:paraId="65FC4E57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&lt;/head&gt;</w:t>
      </w:r>
    </w:p>
    <w:p w14:paraId="1B564C41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&lt;body&gt;</w:t>
      </w:r>
    </w:p>
    <w:p w14:paraId="58B81BA0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&lt;div class="box"&gt;</w:t>
      </w:r>
    </w:p>
    <w:p w14:paraId="28860DB9" w14:textId="4394D7AC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&lt;h1&gt;Python HTTP Server&lt;/h1&gt;</w:t>
      </w:r>
    </w:p>
    <w:p w14:paraId="39C93C63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  &lt;p&gt;This page is served using socket programming.&lt;/p&gt;</w:t>
      </w:r>
    </w:p>
    <w:p w14:paraId="781E750F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  &lt;/div&gt;</w:t>
      </w:r>
    </w:p>
    <w:p w14:paraId="437DAB26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  &lt;/body&gt;</w:t>
      </w:r>
    </w:p>
    <w:p w14:paraId="471B9D75" w14:textId="77777777" w:rsidR="00075515" w:rsidRPr="00075515" w:rsidRDefault="00075515" w:rsidP="00075515">
      <w:pPr>
        <w:spacing w:after="0"/>
        <w:rPr>
          <w:sz w:val="20"/>
          <w:szCs w:val="20"/>
        </w:rPr>
      </w:pPr>
      <w:r w:rsidRPr="00075515">
        <w:rPr>
          <w:sz w:val="20"/>
          <w:szCs w:val="20"/>
        </w:rPr>
        <w:t>&lt;/html&gt;</w:t>
      </w:r>
    </w:p>
    <w:p w14:paraId="09746461" w14:textId="77777777" w:rsidR="00075515" w:rsidRDefault="00075515" w:rsidP="00075515"/>
    <w:p w14:paraId="6C169E4B" w14:textId="105A5BD7" w:rsidR="00B71AF2" w:rsidRPr="00B71AF2" w:rsidRDefault="00B71AF2" w:rsidP="00075515">
      <w:pPr>
        <w:rPr>
          <w:b/>
          <w:bCs/>
        </w:rPr>
      </w:pPr>
      <w:r>
        <w:rPr>
          <w:b/>
          <w:bCs/>
        </w:rPr>
        <w:t>a</w:t>
      </w:r>
      <w:r w:rsidRPr="00B71AF2">
        <w:rPr>
          <w:b/>
          <w:bCs/>
        </w:rPr>
        <w:t>bout.html</w:t>
      </w:r>
    </w:p>
    <w:p w14:paraId="46994C59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&lt;!doctype html&gt;</w:t>
      </w:r>
    </w:p>
    <w:p w14:paraId="0212C2E2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&lt;html&gt;</w:t>
      </w:r>
    </w:p>
    <w:p w14:paraId="24CB15B2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&lt;head&gt;</w:t>
      </w:r>
    </w:p>
    <w:p w14:paraId="1E0C0CFC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&lt;title&gt;About&lt;/title&gt;</w:t>
      </w:r>
    </w:p>
    <w:p w14:paraId="4F5AD652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&lt;style&gt;</w:t>
      </w:r>
    </w:p>
    <w:p w14:paraId="6ADCD929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body {</w:t>
      </w:r>
    </w:p>
    <w:p w14:paraId="3583DDC6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  font-family: Verdana;</w:t>
      </w:r>
    </w:p>
    <w:p w14:paraId="1EDFD3B7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  background: #fff9ec;</w:t>
      </w:r>
    </w:p>
    <w:p w14:paraId="0BC9E4B5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  padding: 80px;</w:t>
      </w:r>
    </w:p>
    <w:p w14:paraId="5B57A355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}</w:t>
      </w:r>
    </w:p>
    <w:p w14:paraId="4C21DAD4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&lt;/style&gt;</w:t>
      </w:r>
    </w:p>
    <w:p w14:paraId="49D4E6E2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&lt;/head&gt;</w:t>
      </w:r>
    </w:p>
    <w:p w14:paraId="07AA4D36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&lt;body&gt;</w:t>
      </w:r>
    </w:p>
    <w:p w14:paraId="2B60D3AE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&lt;h1&gt;About This Server&lt;/h1&gt;</w:t>
      </w:r>
    </w:p>
    <w:p w14:paraId="3CA5837E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&lt;p&gt;</w:t>
      </w:r>
    </w:p>
    <w:p w14:paraId="34B244FA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This project demonstrates how a browser communicates with a local HTTP</w:t>
      </w:r>
    </w:p>
    <w:p w14:paraId="360CFA3F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server using Python socket programming.</w:t>
      </w:r>
    </w:p>
    <w:p w14:paraId="2AE90B0B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&lt;/p&gt;</w:t>
      </w:r>
    </w:p>
    <w:p w14:paraId="49597BC3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&lt;/body&gt;</w:t>
      </w:r>
    </w:p>
    <w:p w14:paraId="77F45787" w14:textId="2FE7FAD0" w:rsidR="00E360E5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&lt;/html&gt;</w:t>
      </w:r>
    </w:p>
    <w:p w14:paraId="37040FA4" w14:textId="77777777" w:rsidR="00075515" w:rsidRDefault="00075515" w:rsidP="00E360E5"/>
    <w:p w14:paraId="19313734" w14:textId="7EA97B91" w:rsidR="00D402B6" w:rsidRPr="00D402B6" w:rsidRDefault="00D402B6" w:rsidP="00E360E5">
      <w:pPr>
        <w:rPr>
          <w:b/>
          <w:bCs/>
        </w:rPr>
      </w:pPr>
      <w:r w:rsidRPr="00D402B6">
        <w:rPr>
          <w:b/>
          <w:bCs/>
        </w:rPr>
        <w:t>Contact.html</w:t>
      </w:r>
    </w:p>
    <w:p w14:paraId="52E12D98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&lt;!doctype html&gt;</w:t>
      </w:r>
    </w:p>
    <w:p w14:paraId="239F066C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&lt;html&gt;</w:t>
      </w:r>
    </w:p>
    <w:p w14:paraId="26C62DC9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&lt;head&gt;</w:t>
      </w:r>
    </w:p>
    <w:p w14:paraId="1BD7359D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&lt;title&gt;Contact&lt;/title&gt;</w:t>
      </w:r>
    </w:p>
    <w:p w14:paraId="5B3790D6" w14:textId="77777777" w:rsid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</w:t>
      </w:r>
    </w:p>
    <w:p w14:paraId="3D54461D" w14:textId="77777777" w:rsidR="00D402B6" w:rsidRDefault="00D402B6" w:rsidP="00D402B6">
      <w:pPr>
        <w:spacing w:after="0"/>
        <w:rPr>
          <w:sz w:val="20"/>
          <w:szCs w:val="20"/>
        </w:rPr>
      </w:pPr>
    </w:p>
    <w:p w14:paraId="2A30875A" w14:textId="7DBC56A0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 xml:space="preserve"> &lt;style&gt;</w:t>
      </w:r>
    </w:p>
    <w:p w14:paraId="22C54DD5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body {</w:t>
      </w:r>
    </w:p>
    <w:p w14:paraId="06479875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  background: #f4fff5;</w:t>
      </w:r>
    </w:p>
    <w:p w14:paraId="03B07D33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  font-family: Tahoma;</w:t>
      </w:r>
    </w:p>
    <w:p w14:paraId="24BFC5F3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  text-align: center;</w:t>
      </w:r>
    </w:p>
    <w:p w14:paraId="6C19CC7F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  margin-top: 120px;</w:t>
      </w:r>
    </w:p>
    <w:p w14:paraId="34C72072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  }</w:t>
      </w:r>
    </w:p>
    <w:p w14:paraId="56347613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&lt;/style&gt;</w:t>
      </w:r>
    </w:p>
    <w:p w14:paraId="35A2ADBD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&lt;/head&gt;</w:t>
      </w:r>
    </w:p>
    <w:p w14:paraId="3CF008A6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&lt;body&gt;</w:t>
      </w:r>
    </w:p>
    <w:p w14:paraId="5F888BBD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&lt;h1&gt;Contact Page&lt;/h1&gt;</w:t>
      </w:r>
    </w:p>
    <w:p w14:paraId="1465BDC9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&lt;p&gt;Email: sourav@gmail.com&lt;/p&gt;</w:t>
      </w:r>
    </w:p>
    <w:p w14:paraId="1E2E7F9E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  &lt;p&gt;Phone: +8801790306890&lt;/p&gt;</w:t>
      </w:r>
    </w:p>
    <w:p w14:paraId="78E2A1B1" w14:textId="77777777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  &lt;/body&gt;</w:t>
      </w:r>
    </w:p>
    <w:p w14:paraId="744EC53E" w14:textId="2CEFAD12" w:rsidR="00D402B6" w:rsidRPr="00D402B6" w:rsidRDefault="00D402B6" w:rsidP="00D402B6">
      <w:pPr>
        <w:spacing w:after="0"/>
        <w:rPr>
          <w:sz w:val="20"/>
          <w:szCs w:val="20"/>
        </w:rPr>
      </w:pPr>
      <w:r w:rsidRPr="00D402B6">
        <w:rPr>
          <w:sz w:val="20"/>
          <w:szCs w:val="20"/>
        </w:rPr>
        <w:t>&lt;/html&gt;</w:t>
      </w:r>
    </w:p>
    <w:p w14:paraId="35F75B59" w14:textId="77777777" w:rsidR="00D402B6" w:rsidRPr="00E360E5" w:rsidRDefault="00D402B6" w:rsidP="00E360E5"/>
    <w:p w14:paraId="73CEC5D6" w14:textId="77777777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9. Experimental Results</w:t>
      </w:r>
    </w:p>
    <w:p w14:paraId="5E88886B" w14:textId="77777777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Result 1:</w:t>
      </w:r>
    </w:p>
    <w:p w14:paraId="36E65D71" w14:textId="59EED7E2" w:rsidR="00E360E5" w:rsidRDefault="009B3F20" w:rsidP="00E360E5">
      <w:r>
        <w:t>Python HTTP Server.</w:t>
      </w:r>
    </w:p>
    <w:p w14:paraId="70F1EBF4" w14:textId="77777777" w:rsidR="009B3F20" w:rsidRPr="009B3F20" w:rsidRDefault="009B3F20" w:rsidP="009B3F20">
      <w:r w:rsidRPr="009B3F20">
        <w:t>This page is served using socket programming.</w:t>
      </w:r>
    </w:p>
    <w:p w14:paraId="65750324" w14:textId="47BA1503" w:rsidR="009B3F20" w:rsidRDefault="009B3F20" w:rsidP="009B3F20">
      <w:pPr>
        <w:jc w:val="center"/>
      </w:pPr>
      <w:r>
        <w:rPr>
          <w:noProof/>
        </w:rPr>
        <w:drawing>
          <wp:inline distT="0" distB="0" distL="0" distR="0" wp14:anchorId="48C4EA7B" wp14:editId="11180627">
            <wp:extent cx="4667250" cy="1292469"/>
            <wp:effectExtent l="0" t="0" r="0" b="3175"/>
            <wp:docPr id="134912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28633" name="Picture 13491286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51" cy="12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FC6F" w14:textId="0ACC94CC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Result 2:</w:t>
      </w:r>
    </w:p>
    <w:p w14:paraId="279333D9" w14:textId="4D13EE2D" w:rsidR="00E360E5" w:rsidRDefault="00E360E5" w:rsidP="00E360E5">
      <w:r w:rsidRPr="00E360E5">
        <w:t xml:space="preserve">About </w:t>
      </w:r>
      <w:r w:rsidR="009B3F20">
        <w:t>this server</w:t>
      </w:r>
      <w:r w:rsidRPr="00E360E5">
        <w:t>.</w:t>
      </w:r>
    </w:p>
    <w:p w14:paraId="7BBCE6F0" w14:textId="7BC06AC9" w:rsidR="009B3F20" w:rsidRPr="009B3F20" w:rsidRDefault="009B3F20" w:rsidP="009B3F20">
      <w:r w:rsidRPr="009B3F20">
        <w:t>This project demonstrates how a browser communicates with a local HTTP</w:t>
      </w:r>
      <w:r>
        <w:t xml:space="preserve"> </w:t>
      </w:r>
      <w:r w:rsidRPr="009B3F20">
        <w:t>server using Python socket programming.</w:t>
      </w:r>
    </w:p>
    <w:p w14:paraId="28ECE44A" w14:textId="2CC34F7F" w:rsidR="009B3F20" w:rsidRPr="00E360E5" w:rsidRDefault="009B3F20" w:rsidP="00E360E5">
      <w:r>
        <w:rPr>
          <w:noProof/>
        </w:rPr>
        <w:lastRenderedPageBreak/>
        <w:drawing>
          <wp:inline distT="0" distB="0" distL="0" distR="0" wp14:anchorId="5BCD7C53" wp14:editId="7722A180">
            <wp:extent cx="5021792" cy="1390650"/>
            <wp:effectExtent l="0" t="0" r="7620" b="0"/>
            <wp:docPr id="938937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7410" name="Picture 9389374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841" cy="139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2115" w14:textId="77777777" w:rsidR="009B3F20" w:rsidRDefault="009B3F20" w:rsidP="00E360E5"/>
    <w:p w14:paraId="0103DDDA" w14:textId="069AB0F3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Result 3:</w:t>
      </w:r>
    </w:p>
    <w:p w14:paraId="70D4A0E4" w14:textId="18777548" w:rsidR="009B3F20" w:rsidRPr="009B3F20" w:rsidRDefault="009B3F20" w:rsidP="009B3F20">
      <w:pPr>
        <w:spacing w:after="80"/>
      </w:pPr>
      <w:r w:rsidRPr="009B3F20">
        <w:t>Contact Page</w:t>
      </w:r>
    </w:p>
    <w:p w14:paraId="699946A0" w14:textId="72F5066F" w:rsidR="009B3F20" w:rsidRPr="009B3F20" w:rsidRDefault="009B3F20" w:rsidP="009B3F20">
      <w:pPr>
        <w:spacing w:after="80"/>
      </w:pPr>
      <w:r w:rsidRPr="009B3F20">
        <w:t>Email: sourav@gmail.com</w:t>
      </w:r>
    </w:p>
    <w:p w14:paraId="3B7D0BCF" w14:textId="3A19FC07" w:rsidR="009B3F20" w:rsidRDefault="009B3F20" w:rsidP="009B3F20">
      <w:pPr>
        <w:spacing w:after="80"/>
      </w:pPr>
      <w:r w:rsidRPr="009B3F20">
        <w:t>Phone: +8801790306890</w:t>
      </w:r>
    </w:p>
    <w:p w14:paraId="1DF0C15B" w14:textId="1BEFA0F6" w:rsidR="009B3F20" w:rsidRDefault="009B3F20" w:rsidP="009B3F20">
      <w:pPr>
        <w:spacing w:after="80"/>
        <w:jc w:val="center"/>
      </w:pPr>
      <w:r>
        <w:rPr>
          <w:noProof/>
        </w:rPr>
        <w:drawing>
          <wp:inline distT="0" distB="0" distL="0" distR="0" wp14:anchorId="52FEC0E0" wp14:editId="3A0E924E">
            <wp:extent cx="3629025" cy="1399656"/>
            <wp:effectExtent l="0" t="0" r="0" b="0"/>
            <wp:docPr id="485432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2440" name="Picture 485432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993" cy="14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C0FC" w14:textId="77777777" w:rsidR="009B3F20" w:rsidRPr="009B3F20" w:rsidRDefault="009B3F20" w:rsidP="009B3F20"/>
    <w:p w14:paraId="1F297496" w14:textId="77777777" w:rsidR="00E360E5" w:rsidRPr="009B3F20" w:rsidRDefault="00E360E5" w:rsidP="00E360E5">
      <w:pPr>
        <w:rPr>
          <w:b/>
          <w:bCs/>
        </w:rPr>
      </w:pPr>
      <w:r w:rsidRPr="009B3F20">
        <w:rPr>
          <w:b/>
          <w:bCs/>
        </w:rPr>
        <w:t>Result 4:</w:t>
      </w:r>
    </w:p>
    <w:p w14:paraId="146A5066" w14:textId="6628C56A" w:rsidR="00E360E5" w:rsidRDefault="00E360E5" w:rsidP="00E360E5">
      <w:r w:rsidRPr="00E360E5">
        <w:t>NOT FOUND.</w:t>
      </w:r>
    </w:p>
    <w:p w14:paraId="501450E3" w14:textId="74157C05" w:rsidR="00E360E5" w:rsidRPr="00E360E5" w:rsidRDefault="009B3F20" w:rsidP="009B3F20">
      <w:pPr>
        <w:jc w:val="center"/>
      </w:pPr>
      <w:r>
        <w:rPr>
          <w:noProof/>
        </w:rPr>
        <w:drawing>
          <wp:inline distT="0" distB="0" distL="0" distR="0" wp14:anchorId="317F391E" wp14:editId="41C368AB">
            <wp:extent cx="4067175" cy="859478"/>
            <wp:effectExtent l="0" t="0" r="0" b="0"/>
            <wp:docPr id="81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69" name="Picture 813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819" cy="86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565E" w14:textId="4AED9E22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1</w:t>
      </w:r>
      <w:r w:rsidR="00D402B6">
        <w:rPr>
          <w:b/>
          <w:bCs/>
          <w:sz w:val="32"/>
          <w:szCs w:val="32"/>
        </w:rPr>
        <w:t>0</w:t>
      </w:r>
      <w:r w:rsidRPr="009B3F20">
        <w:rPr>
          <w:b/>
          <w:bCs/>
          <w:sz w:val="32"/>
          <w:szCs w:val="32"/>
        </w:rPr>
        <w:t>. Learning Outcome</w:t>
      </w:r>
    </w:p>
    <w:p w14:paraId="051D2FF1" w14:textId="77777777" w:rsidR="00E360E5" w:rsidRPr="00E360E5" w:rsidRDefault="00E360E5" w:rsidP="00E360E5">
      <w:r w:rsidRPr="00E360E5">
        <w:t>This assignment improved understanding of:</w:t>
      </w:r>
    </w:p>
    <w:p w14:paraId="4BC4D138" w14:textId="77777777" w:rsidR="00E360E5" w:rsidRPr="00E360E5" w:rsidRDefault="00E360E5" w:rsidP="00E360E5">
      <w:r w:rsidRPr="00E360E5">
        <w:t>• Client-server architecture</w:t>
      </w:r>
    </w:p>
    <w:p w14:paraId="589B32AD" w14:textId="77777777" w:rsidR="00E360E5" w:rsidRPr="00E360E5" w:rsidRDefault="00E360E5" w:rsidP="00E360E5">
      <w:r w:rsidRPr="00E360E5">
        <w:t>• Socket programming</w:t>
      </w:r>
    </w:p>
    <w:p w14:paraId="54F3EED0" w14:textId="77777777" w:rsidR="00E360E5" w:rsidRPr="00E360E5" w:rsidRDefault="00E360E5" w:rsidP="00E360E5">
      <w:r w:rsidRPr="00E360E5">
        <w:t>• HTTP communication</w:t>
      </w:r>
    </w:p>
    <w:p w14:paraId="08054ADB" w14:textId="77777777" w:rsidR="00B71AF2" w:rsidRDefault="00B71AF2" w:rsidP="00E360E5"/>
    <w:p w14:paraId="276C06F1" w14:textId="77777777" w:rsidR="00B71AF2" w:rsidRDefault="00B71AF2" w:rsidP="00E360E5"/>
    <w:p w14:paraId="2D1D84D8" w14:textId="4E156FBA" w:rsidR="00E360E5" w:rsidRPr="00E360E5" w:rsidRDefault="00E360E5" w:rsidP="00E360E5">
      <w:r w:rsidRPr="00E360E5">
        <w:t>• URL-based webpage rendering</w:t>
      </w:r>
    </w:p>
    <w:p w14:paraId="607E1FCB" w14:textId="77777777" w:rsidR="00E360E5" w:rsidRPr="00E360E5" w:rsidRDefault="00E360E5" w:rsidP="00E360E5">
      <w:r w:rsidRPr="00E360E5">
        <w:t>• Error handling</w:t>
      </w:r>
    </w:p>
    <w:p w14:paraId="619699F7" w14:textId="2B9E5451" w:rsidR="00E360E5" w:rsidRPr="00E360E5" w:rsidRDefault="00E360E5" w:rsidP="00E360E5"/>
    <w:p w14:paraId="699D9629" w14:textId="41A77FD9" w:rsidR="00E360E5" w:rsidRPr="009B3F20" w:rsidRDefault="00E360E5" w:rsidP="00E360E5">
      <w:pPr>
        <w:rPr>
          <w:b/>
          <w:bCs/>
          <w:sz w:val="32"/>
          <w:szCs w:val="32"/>
        </w:rPr>
      </w:pPr>
      <w:r w:rsidRPr="009B3F20">
        <w:rPr>
          <w:b/>
          <w:bCs/>
          <w:sz w:val="32"/>
          <w:szCs w:val="32"/>
        </w:rPr>
        <w:t>1</w:t>
      </w:r>
      <w:r w:rsidR="00D402B6">
        <w:rPr>
          <w:b/>
          <w:bCs/>
          <w:sz w:val="32"/>
          <w:szCs w:val="32"/>
        </w:rPr>
        <w:t>1</w:t>
      </w:r>
      <w:r w:rsidRPr="009B3F20">
        <w:rPr>
          <w:b/>
          <w:bCs/>
          <w:sz w:val="32"/>
          <w:szCs w:val="32"/>
        </w:rPr>
        <w:t>. Conclusion</w:t>
      </w:r>
    </w:p>
    <w:p w14:paraId="5D967F48" w14:textId="77777777" w:rsidR="00E360E5" w:rsidRPr="00E360E5" w:rsidRDefault="00E360E5" w:rsidP="00E360E5">
      <w:r w:rsidRPr="00E360E5">
        <w:t>This assignment successfully demonstrated the implementation of a local HTTP server using Python socket programming. The server responded correctly to browser requests and delivered HTML pages based on user input.</w:t>
      </w:r>
    </w:p>
    <w:p w14:paraId="719DC592" w14:textId="77777777" w:rsidR="00E360E5" w:rsidRPr="00E360E5" w:rsidRDefault="00E360E5" w:rsidP="00E360E5">
      <w:r w:rsidRPr="00E360E5">
        <w:t>This experiment provided practical knowledge about networking and the internal operation of web servers.</w:t>
      </w:r>
    </w:p>
    <w:p w14:paraId="51347575" w14:textId="77777777" w:rsidR="00E360E5" w:rsidRPr="00E360E5" w:rsidRDefault="00E360E5" w:rsidP="00E360E5"/>
    <w:sectPr w:rsidR="00E360E5" w:rsidRPr="00E36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E5"/>
    <w:rsid w:val="00075515"/>
    <w:rsid w:val="0007796C"/>
    <w:rsid w:val="004423B1"/>
    <w:rsid w:val="009B3F20"/>
    <w:rsid w:val="00B172D3"/>
    <w:rsid w:val="00B71AF2"/>
    <w:rsid w:val="00D402B6"/>
    <w:rsid w:val="00E3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8315"/>
  <w15:chartTrackingRefBased/>
  <w15:docId w15:val="{89914230-9BF8-4886-9008-8B74FE0F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0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0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60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60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Saha</dc:creator>
  <cp:keywords/>
  <dc:description/>
  <cp:lastModifiedBy>Sourav Saha</cp:lastModifiedBy>
  <cp:revision>2</cp:revision>
  <dcterms:created xsi:type="dcterms:W3CDTF">2026-06-18T11:31:00Z</dcterms:created>
  <dcterms:modified xsi:type="dcterms:W3CDTF">2026-06-18T15:47:00Z</dcterms:modified>
</cp:coreProperties>
</file>